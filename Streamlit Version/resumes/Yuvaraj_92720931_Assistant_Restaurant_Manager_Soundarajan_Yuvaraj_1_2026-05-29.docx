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3E8D2">
      <w:pPr>
        <w:pStyle w:val="9"/>
        <w:spacing w:line="240" w:lineRule="auto"/>
        <w:rPr>
          <w:rFonts w:hint="default" w:ascii="Times New Roman" w:hAnsi="Times New Roman" w:eastAsia="Adobe Gothic Std B" w:cs="Times New Roman"/>
          <w:b/>
          <w:bCs/>
          <w:u w:val="single"/>
        </w:rPr>
      </w:pPr>
      <w:r>
        <w:rPr>
          <w:rFonts w:hint="default" w:ascii="Times New Roman" w:hAnsi="Times New Roman" w:eastAsia="Adobe Gothic Std B" w:cs="Times New Roman"/>
          <w:b/>
          <w:bCs/>
          <w:u w:val="single"/>
          <w:lang w:val="en-GB"/>
        </w:rPr>
        <w:t>RESUME</w:t>
      </w:r>
    </w:p>
    <w:p w14:paraId="02378288">
      <w:pPr>
        <w:spacing w:after="0" w:line="240" w:lineRule="auto"/>
        <w:jc w:val="center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</w:p>
    <w:p w14:paraId="26973E66">
      <w:pPr>
        <w:spacing w:after="0" w:line="240" w:lineRule="auto"/>
        <w:jc w:val="center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Soundarajan Yuvaraj</w:t>
      </w:r>
    </w:p>
    <w:p w14:paraId="1341A23B">
      <w:pPr>
        <w:spacing w:after="0" w:line="240" w:lineRule="auto"/>
        <w:jc w:val="center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09-1082,Blk 394 Yishun ave 6,</w:t>
      </w:r>
    </w:p>
    <w:p w14:paraId="57F96D60">
      <w:pPr>
        <w:spacing w:after="0" w:line="240" w:lineRule="auto"/>
        <w:jc w:val="center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Singapore 760394.</w:t>
      </w:r>
    </w:p>
    <w:p w14:paraId="16E5E1B5">
      <w:pPr>
        <w:spacing w:after="0" w:line="240" w:lineRule="auto"/>
        <w:ind w:left="2160" w:firstLine="720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E-mail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  <w:lang w:val="en-GB"/>
        </w:rPr>
        <w:t xml:space="preserve">: 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yuvrajhotelier@gmail.com</w:t>
      </w:r>
    </w:p>
    <w:p w14:paraId="0C108A77">
      <w:pPr>
        <w:spacing w:after="0" w:line="240" w:lineRule="auto"/>
        <w:jc w:val="center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Phone No :9272 0931</w:t>
      </w:r>
    </w:p>
    <w:p w14:paraId="719CA310">
      <w:pPr>
        <w:spacing w:after="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</w:p>
    <w:p w14:paraId="2128809F">
      <w:pPr>
        <w:spacing w:after="0" w:line="240" w:lineRule="auto"/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</w:pPr>
    </w:p>
    <w:p w14:paraId="29DB0524">
      <w:pPr>
        <w:spacing w:after="0" w:line="240" w:lineRule="auto"/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  <w:t xml:space="preserve"> Job Objective: </w:t>
      </w:r>
    </w:p>
    <w:p w14:paraId="52610474">
      <w:pPr>
        <w:spacing w:after="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  <w:t xml:space="preserve">                   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 xml:space="preserve">Seeking a challenging career to 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  <w:lang w:val="en-GB"/>
        </w:rPr>
        <w:t xml:space="preserve">fully 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utilize my skills and abilities in the industry that offers professional growth and security while being resourceful, innovative, flexible and hardworking. I am ready to give the best that I have acquired from my profession.</w:t>
      </w:r>
    </w:p>
    <w:p w14:paraId="6EF4AFD4">
      <w:pPr>
        <w:spacing w:after="0" w:line="240" w:lineRule="auto"/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 </w:t>
      </w:r>
    </w:p>
    <w:p w14:paraId="3C0A421D">
      <w:pPr>
        <w:spacing w:after="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  <w:t>Area of Specialisation:  Management of Food and Beverage Services</w:t>
      </w:r>
    </w:p>
    <w:p w14:paraId="7097342A">
      <w:pPr>
        <w:spacing w:after="0" w:line="240" w:lineRule="auto"/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 </w:t>
      </w:r>
    </w:p>
    <w:p w14:paraId="73B92318">
      <w:pPr>
        <w:spacing w:after="0" w:line="240" w:lineRule="auto"/>
        <w:jc w:val="both"/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  <w:t>Education:</w:t>
      </w:r>
    </w:p>
    <w:p w14:paraId="20844908">
      <w:pPr>
        <w:spacing w:after="0" w:line="240" w:lineRule="auto"/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</w:pPr>
    </w:p>
    <w:p w14:paraId="0DF26E62">
      <w:pPr>
        <w:numPr>
          <w:ilvl w:val="0"/>
          <w:numId w:val="1"/>
        </w:numPr>
        <w:spacing w:after="0" w:line="240" w:lineRule="auto"/>
        <w:ind w:left="360" w:firstLine="0"/>
        <w:jc w:val="both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Bachelors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  <w:lang w:val="en-SG"/>
        </w:rPr>
        <w:t xml:space="preserve"> 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degree in Casino management, Shines College ,Singapore (European University).</w:t>
      </w:r>
    </w:p>
    <w:p w14:paraId="28815B1A">
      <w:pPr>
        <w:spacing w:after="0" w:line="240" w:lineRule="auto"/>
        <w:ind w:left="360"/>
        <w:jc w:val="both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</w:p>
    <w:p w14:paraId="0590C273">
      <w:pPr>
        <w:numPr>
          <w:ilvl w:val="0"/>
          <w:numId w:val="1"/>
        </w:numPr>
        <w:spacing w:after="0" w:line="240" w:lineRule="auto"/>
        <w:ind w:left="360" w:firstLine="0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Advanced Diploma In Hotel Management and Catering Technology Sisi institute of Hotel Management and Catering Technology Chennai, India.</w:t>
      </w:r>
    </w:p>
    <w:p w14:paraId="1D806CA1">
      <w:pPr>
        <w:numPr>
          <w:ilvl w:val="0"/>
          <w:numId w:val="1"/>
        </w:numPr>
        <w:spacing w:before="240" w:after="0" w:line="240" w:lineRule="auto"/>
        <w:ind w:left="360" w:right="100" w:firstLine="0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 xml:space="preserve">Certification course in Basic wines and Spirits 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  <w:lang w:val="en-GB"/>
        </w:rPr>
        <w:t>i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n</w:t>
      </w: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  <w:t xml:space="preserve"> 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Bartending</w:t>
      </w: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  <w:lang w:val="en-GB"/>
        </w:rPr>
        <w:t xml:space="preserve">, 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  <w:lang w:val="en-GB"/>
        </w:rPr>
        <w:t>Indian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 xml:space="preserve"> Institute Of Bartending, Chennai ,India</w:t>
      </w: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  <w:t xml:space="preserve">. 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(Affiliated with WBTO, British Colombia, Canada)</w:t>
      </w:r>
    </w:p>
    <w:p w14:paraId="62D40E77">
      <w:pPr>
        <w:numPr>
          <w:ilvl w:val="0"/>
          <w:numId w:val="1"/>
        </w:numPr>
        <w:spacing w:before="240" w:after="60" w:line="240" w:lineRule="auto"/>
        <w:ind w:left="360" w:firstLine="0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Science and Business of Wine</w:t>
      </w: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  <w:t xml:space="preserve"> 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at Pace Academy Singapore.</w:t>
      </w:r>
    </w:p>
    <w:p w14:paraId="7C3BCAFC">
      <w:pPr>
        <w:numPr>
          <w:ilvl w:val="0"/>
          <w:numId w:val="1"/>
        </w:numPr>
        <w:spacing w:before="240" w:after="60" w:line="240" w:lineRule="auto"/>
        <w:ind w:left="360" w:firstLine="0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Food safety management system Singapore polytechnic.</w:t>
      </w:r>
    </w:p>
    <w:p w14:paraId="2ADA68C6">
      <w:pPr>
        <w:numPr>
          <w:ilvl w:val="0"/>
          <w:numId w:val="1"/>
        </w:numPr>
        <w:spacing w:before="240" w:after="60" w:line="240" w:lineRule="auto"/>
        <w:ind w:left="360" w:firstLine="0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  <w:lang w:val="en-SG"/>
        </w:rPr>
        <w:t>Food saftey &amp; Hygiene Level 3(FHO).</w:t>
      </w:r>
    </w:p>
    <w:p w14:paraId="1CE72AFF">
      <w:pPr>
        <w:spacing w:after="0" w:line="240" w:lineRule="auto"/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 </w:t>
      </w:r>
    </w:p>
    <w:p w14:paraId="6B693F71">
      <w:pPr>
        <w:spacing w:after="0" w:line="240" w:lineRule="auto"/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  <w:t>Professional Experience:</w:t>
      </w:r>
    </w:p>
    <w:p w14:paraId="285DFB52">
      <w:pPr>
        <w:spacing w:after="0" w:line="240" w:lineRule="auto"/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</w:pPr>
    </w:p>
    <w:p w14:paraId="293375AD">
      <w:pPr>
        <w:spacing w:after="0" w:line="240" w:lineRule="auto"/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  <w:lang w:val="en-SG"/>
        </w:rPr>
      </w:pP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  <w:lang w:val="en-SG"/>
        </w:rPr>
        <w:t xml:space="preserve">Operations Manager ,Monts &amp;terrior Bistro&amp;Boutique (M&amp;T) from November2024 Till date . </w:t>
      </w:r>
    </w:p>
    <w:p w14:paraId="3D4EB76E">
      <w:pPr>
        <w:spacing w:after="0" w:line="240" w:lineRule="auto"/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</w:pPr>
    </w:p>
    <w:p w14:paraId="18D5B496">
      <w:pPr>
        <w:spacing w:after="0" w:line="240" w:lineRule="auto"/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  <w:t xml:space="preserve">Restaurant Manager,Wine Connection Bistro from July 2023 till </w:t>
      </w: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  <w:lang w:val="en-SG"/>
        </w:rPr>
        <w:t>May 2024</w:t>
      </w: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  <w:t>.</w:t>
      </w:r>
    </w:p>
    <w:p w14:paraId="3FB3C4D7">
      <w:pPr>
        <w:spacing w:after="0" w:line="240" w:lineRule="auto"/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</w:pPr>
    </w:p>
    <w:p w14:paraId="6E93506F">
      <w:pPr>
        <w:spacing w:after="0" w:line="240" w:lineRule="auto"/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  <w:t>Outlet Manager,Beer basket at katong from March 2022 till July 2023.</w:t>
      </w:r>
    </w:p>
    <w:p w14:paraId="2481947B">
      <w:pPr>
        <w:spacing w:after="0" w:line="240" w:lineRule="auto"/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</w:pPr>
    </w:p>
    <w:p w14:paraId="1A2A0ABA">
      <w:pPr>
        <w:spacing w:after="0" w:line="240" w:lineRule="auto"/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  <w:t xml:space="preserve">Assistant </w:t>
      </w: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  <w:lang w:val="en-SG"/>
        </w:rPr>
        <w:t>S</w:t>
      </w: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  <w:t xml:space="preserve">ervice operation manager ,zafferano semi fine dining Italian restaurant June 2021 to March 2022. </w:t>
      </w:r>
    </w:p>
    <w:p w14:paraId="59EA4574">
      <w:pPr>
        <w:spacing w:after="0" w:line="240" w:lineRule="auto"/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</w:pPr>
    </w:p>
    <w:p w14:paraId="0B7762B6">
      <w:pPr>
        <w:spacing w:after="0" w:line="240" w:lineRule="auto"/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  <w:t>Bottoms up As Restaurant man</w:t>
      </w: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  <w:lang w:val="en-SG"/>
        </w:rPr>
        <w:t>a</w:t>
      </w: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  <w:t>ger from Nov 2020 to May 2021</w:t>
      </w:r>
    </w:p>
    <w:p w14:paraId="7E12A559">
      <w:pPr>
        <w:spacing w:after="0" w:line="240" w:lineRule="auto"/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</w:pPr>
    </w:p>
    <w:p w14:paraId="2C5E413E">
      <w:pPr>
        <w:spacing w:after="0" w:line="240" w:lineRule="auto"/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  <w:t>High tide bar and bistro As Restaurant manager from Aug 2020 to Nov 2020</w:t>
      </w:r>
    </w:p>
    <w:p w14:paraId="2C3A79C1">
      <w:pPr>
        <w:spacing w:after="0" w:line="240" w:lineRule="auto"/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</w:pPr>
    </w:p>
    <w:p w14:paraId="5A5DAE10">
      <w:pPr>
        <w:spacing w:after="0" w:line="240" w:lineRule="auto"/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  <w:t xml:space="preserve">Peninsula Excelsior Hotel as Restaurant manager </w:t>
      </w:r>
    </w:p>
    <w:p w14:paraId="56EB8A8E">
      <w:pPr>
        <w:spacing w:after="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  <w:t xml:space="preserve">Feb 2019 to Feb 2020 </w:t>
      </w:r>
    </w:p>
    <w:p w14:paraId="252F5543">
      <w:pPr>
        <w:spacing w:after="0" w:line="240" w:lineRule="auto"/>
        <w:rPr>
          <w:rFonts w:hint="default" w:ascii="Times New Roman" w:hAnsi="Times New Roman" w:cs="Times New Roman"/>
        </w:rPr>
      </w:pPr>
    </w:p>
    <w:p w14:paraId="23E69F7E">
      <w:pPr>
        <w:pStyle w:val="15"/>
        <w:numPr>
          <w:ilvl w:val="0"/>
          <w:numId w:val="2"/>
        </w:numPr>
        <w:spacing w:after="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Part of the preopening team assisted in setting up the Asian inspired  Bar and Bistro.</w:t>
      </w:r>
    </w:p>
    <w:p w14:paraId="6181686F">
      <w:pPr>
        <w:pStyle w:val="15"/>
        <w:numPr>
          <w:ilvl w:val="0"/>
          <w:numId w:val="2"/>
        </w:numPr>
        <w:spacing w:after="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Responsible to assist other outlets and events when no manager on duty .</w:t>
      </w:r>
    </w:p>
    <w:p w14:paraId="3C9044FD">
      <w:pPr>
        <w:pStyle w:val="15"/>
        <w:numPr>
          <w:ilvl w:val="0"/>
          <w:numId w:val="2"/>
        </w:numPr>
        <w:spacing w:after="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 xml:space="preserve">Liaise with suppliers negotiating cost pricing for all food, beverage and other supplies. </w:t>
      </w:r>
    </w:p>
    <w:p w14:paraId="05B36F83">
      <w:pPr>
        <w:pStyle w:val="15"/>
        <w:numPr>
          <w:ilvl w:val="0"/>
          <w:numId w:val="2"/>
        </w:numPr>
        <w:spacing w:after="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Inventory and stock control.</w:t>
      </w:r>
    </w:p>
    <w:p w14:paraId="4FC9A0A6">
      <w:pPr>
        <w:pStyle w:val="15"/>
        <w:numPr>
          <w:ilvl w:val="0"/>
          <w:numId w:val="2"/>
        </w:numPr>
        <w:spacing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Responsible for maintaining revenue, productivity and profitability of the restaurant.</w:t>
      </w:r>
    </w:p>
    <w:p w14:paraId="0524D2A8">
      <w:pPr>
        <w:pStyle w:val="15"/>
        <w:numPr>
          <w:ilvl w:val="0"/>
          <w:numId w:val="2"/>
        </w:numPr>
        <w:spacing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Control purchases and inventory by reviewing usage reports.</w:t>
      </w:r>
    </w:p>
    <w:p w14:paraId="70B21C0B">
      <w:pPr>
        <w:pStyle w:val="15"/>
        <w:numPr>
          <w:ilvl w:val="0"/>
          <w:numId w:val="2"/>
        </w:numPr>
        <w:spacing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Improved efficiency, sequence of service, setting up sops,order expediting and table-turn times to achieve a maximum gain in daily covers served with zero additional labor or overhead costs.</w:t>
      </w:r>
    </w:p>
    <w:p w14:paraId="7BEAC7DB">
      <w:pPr>
        <w:pStyle w:val="15"/>
        <w:numPr>
          <w:ilvl w:val="0"/>
          <w:numId w:val="2"/>
        </w:numPr>
        <w:spacing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Responding efficiently and accurately to guests complaints and compliments.</w:t>
      </w:r>
    </w:p>
    <w:p w14:paraId="7902121E">
      <w:pPr>
        <w:pStyle w:val="15"/>
        <w:numPr>
          <w:ilvl w:val="0"/>
          <w:numId w:val="2"/>
        </w:numPr>
        <w:spacing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Create daily report and monthly revenue reports.</w:t>
      </w:r>
    </w:p>
    <w:p w14:paraId="5F7E08F3">
      <w:pPr>
        <w:pStyle w:val="15"/>
        <w:numPr>
          <w:ilvl w:val="0"/>
          <w:numId w:val="2"/>
        </w:numPr>
        <w:spacing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Accomplish company goals by accepting request ,exploring opportunities for job accomplishments.</w:t>
      </w:r>
    </w:p>
    <w:p w14:paraId="012A3C74">
      <w:pPr>
        <w:pStyle w:val="15"/>
        <w:numPr>
          <w:ilvl w:val="0"/>
          <w:numId w:val="2"/>
        </w:numPr>
        <w:spacing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Responding efficiently and accurately to guests complaints and compliments.</w:t>
      </w:r>
    </w:p>
    <w:p w14:paraId="4C5DF060">
      <w:pPr>
        <w:pStyle w:val="15"/>
        <w:numPr>
          <w:ilvl w:val="0"/>
          <w:numId w:val="2"/>
        </w:numPr>
        <w:spacing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 xml:space="preserve">Established mandatory guest service training program for all guest facing employees. </w:t>
      </w:r>
    </w:p>
    <w:p w14:paraId="4ADB8298">
      <w:pPr>
        <w:pStyle w:val="15"/>
        <w:numPr>
          <w:ilvl w:val="0"/>
          <w:numId w:val="2"/>
        </w:numPr>
        <w:spacing w:after="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Provide excellent service while meeting and exceeding sales goals.</w:t>
      </w:r>
    </w:p>
    <w:p w14:paraId="622DDFDA">
      <w:pPr>
        <w:pStyle w:val="15"/>
        <w:numPr>
          <w:ilvl w:val="0"/>
          <w:numId w:val="2"/>
        </w:numPr>
        <w:spacing w:after="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Assisted in hiring staff members.</w:t>
      </w:r>
    </w:p>
    <w:p w14:paraId="14F197D9">
      <w:pPr>
        <w:pStyle w:val="15"/>
        <w:numPr>
          <w:ilvl w:val="0"/>
          <w:numId w:val="2"/>
        </w:numPr>
        <w:spacing w:after="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Responsible for All beverage ordering and maintaining supplies and equipment.</w:t>
      </w:r>
    </w:p>
    <w:p w14:paraId="135B17A8">
      <w:pPr>
        <w:pStyle w:val="15"/>
        <w:numPr>
          <w:ilvl w:val="0"/>
          <w:numId w:val="2"/>
        </w:numPr>
        <w:spacing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Responsible for preparing menus and update POS system on daily basis.</w:t>
      </w:r>
    </w:p>
    <w:p w14:paraId="28A747DF">
      <w:pPr>
        <w:pStyle w:val="15"/>
        <w:numPr>
          <w:ilvl w:val="0"/>
          <w:numId w:val="2"/>
        </w:numPr>
        <w:spacing w:after="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Prepare everyday sales reports and reporting any discrepancies.</w:t>
      </w:r>
    </w:p>
    <w:p w14:paraId="347D0690">
      <w:pPr>
        <w:pStyle w:val="15"/>
        <w:numPr>
          <w:ilvl w:val="0"/>
          <w:numId w:val="2"/>
        </w:numPr>
        <w:spacing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Increased employee satisfaction by while cutting staff turnover in half by developing staff recognition and accountability programs.</w:t>
      </w:r>
    </w:p>
    <w:p w14:paraId="5B6B516D">
      <w:pPr>
        <w:pStyle w:val="15"/>
        <w:numPr>
          <w:ilvl w:val="0"/>
          <w:numId w:val="2"/>
        </w:numPr>
        <w:spacing w:after="0" w:line="240" w:lineRule="auto"/>
        <w:rPr>
          <w:rFonts w:hint="default" w:ascii="Times New Roman" w:hAnsi="Times New Roman" w:cs="Times New Roman"/>
          <w:b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Partnered with owners to create and introduced cocktails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  <w:lang w:val="en-SG"/>
        </w:rPr>
        <w:t>.</w:t>
      </w:r>
    </w:p>
    <w:p w14:paraId="3F1FA188">
      <w:pPr>
        <w:pStyle w:val="16"/>
        <w:spacing w:line="240" w:lineRule="auto"/>
        <w:rPr>
          <w:rFonts w:hint="default" w:ascii="Times New Roman" w:hAnsi="Times New Roman" w:cs="Times New Roman"/>
          <w:b/>
          <w:sz w:val="21"/>
          <w:szCs w:val="21"/>
        </w:rPr>
      </w:pPr>
    </w:p>
    <w:p w14:paraId="3B84BD91">
      <w:pPr>
        <w:pStyle w:val="16"/>
        <w:spacing w:line="240" w:lineRule="auto"/>
        <w:rPr>
          <w:rFonts w:hint="default" w:ascii="Times New Roman" w:hAnsi="Times New Roman" w:cs="Times New Roman"/>
          <w:b/>
          <w:sz w:val="21"/>
          <w:szCs w:val="21"/>
        </w:rPr>
      </w:pPr>
      <w:r>
        <w:rPr>
          <w:rFonts w:hint="default" w:ascii="Times New Roman" w:hAnsi="Times New Roman" w:cs="Times New Roman"/>
          <w:b/>
          <w:sz w:val="21"/>
          <w:szCs w:val="21"/>
        </w:rPr>
        <w:t>Hidden Door Concepts as Restaurant manager</w:t>
      </w:r>
    </w:p>
    <w:p w14:paraId="6E693160">
      <w:pPr>
        <w:pStyle w:val="16"/>
        <w:spacing w:line="240" w:lineRule="auto"/>
        <w:rPr>
          <w:rFonts w:hint="default" w:ascii="Times New Roman" w:hAnsi="Times New Roman" w:cs="Times New Roman"/>
          <w:b/>
          <w:sz w:val="21"/>
          <w:szCs w:val="21"/>
        </w:rPr>
      </w:pPr>
      <w:r>
        <w:rPr>
          <w:rFonts w:hint="default" w:ascii="Times New Roman" w:hAnsi="Times New Roman" w:cs="Times New Roman"/>
          <w:b/>
          <w:sz w:val="21"/>
          <w:szCs w:val="21"/>
        </w:rPr>
        <w:t>May 2018-Nov 2018</w:t>
      </w:r>
    </w:p>
    <w:p w14:paraId="54981793">
      <w:pPr>
        <w:pStyle w:val="16"/>
        <w:spacing w:line="240" w:lineRule="auto"/>
        <w:rPr>
          <w:rFonts w:hint="default" w:ascii="Times New Roman" w:hAnsi="Times New Roman" w:cs="Times New Roman"/>
          <w:b/>
          <w:sz w:val="21"/>
          <w:szCs w:val="21"/>
        </w:rPr>
      </w:pPr>
    </w:p>
    <w:p w14:paraId="69CD4B3A">
      <w:pPr>
        <w:pStyle w:val="15"/>
        <w:numPr>
          <w:ilvl w:val="0"/>
          <w:numId w:val="3"/>
        </w:numPr>
        <w:spacing w:line="240" w:lineRule="auto"/>
        <w:ind w:left="360" w:firstLine="0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Responsible for maintaining revenue, productivity and profitability of the restaurant.</w:t>
      </w:r>
    </w:p>
    <w:p w14:paraId="03CBCE56">
      <w:pPr>
        <w:pStyle w:val="15"/>
        <w:numPr>
          <w:ilvl w:val="0"/>
          <w:numId w:val="2"/>
        </w:numPr>
        <w:spacing w:line="240" w:lineRule="auto"/>
        <w:ind w:left="360" w:firstLine="0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Meet restaurant financial objectives, by implementing staff incentives programme.</w:t>
      </w:r>
    </w:p>
    <w:p w14:paraId="3CB759B0">
      <w:pPr>
        <w:pStyle w:val="15"/>
        <w:numPr>
          <w:ilvl w:val="0"/>
          <w:numId w:val="2"/>
        </w:numPr>
        <w:spacing w:line="240" w:lineRule="auto"/>
        <w:ind w:left="360" w:firstLine="0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Control purchases and inventory by reviewing usage reports.</w:t>
      </w:r>
    </w:p>
    <w:p w14:paraId="60F8815D">
      <w:pPr>
        <w:pStyle w:val="15"/>
        <w:numPr>
          <w:ilvl w:val="0"/>
          <w:numId w:val="2"/>
        </w:numPr>
        <w:spacing w:line="240" w:lineRule="auto"/>
        <w:ind w:left="360" w:firstLine="0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Accomplish company goals by accepting request ,exploring opportunities for job accomplishments.</w:t>
      </w:r>
    </w:p>
    <w:p w14:paraId="3887B11D">
      <w:pPr>
        <w:pStyle w:val="15"/>
        <w:numPr>
          <w:ilvl w:val="0"/>
          <w:numId w:val="2"/>
        </w:numPr>
        <w:spacing w:line="240" w:lineRule="auto"/>
        <w:ind w:left="360" w:firstLine="0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Responding efficiently and accurately to guests complaints and compliments.</w:t>
      </w:r>
    </w:p>
    <w:p w14:paraId="48A287B1">
      <w:pPr>
        <w:pStyle w:val="15"/>
        <w:numPr>
          <w:ilvl w:val="0"/>
          <w:numId w:val="2"/>
        </w:numPr>
        <w:spacing w:line="240" w:lineRule="auto"/>
        <w:ind w:left="360" w:firstLine="0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Create daily report and monthly revenue reports.</w:t>
      </w:r>
    </w:p>
    <w:p w14:paraId="1E3C6932">
      <w:pPr>
        <w:pStyle w:val="15"/>
        <w:numPr>
          <w:ilvl w:val="0"/>
          <w:numId w:val="2"/>
        </w:numPr>
        <w:spacing w:line="240" w:lineRule="auto"/>
        <w:ind w:left="360" w:firstLine="0"/>
        <w:rPr>
          <w:rFonts w:hint="default" w:ascii="Times New Roman" w:hAnsi="Times New Roman" w:cs="Times New Roman"/>
          <w:b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Responsible for all petty cash and cash claims.</w:t>
      </w:r>
    </w:p>
    <w:p w14:paraId="0E9C591E">
      <w:pPr>
        <w:pStyle w:val="16"/>
        <w:spacing w:line="240" w:lineRule="auto"/>
        <w:rPr>
          <w:rFonts w:hint="default" w:ascii="Times New Roman" w:hAnsi="Times New Roman" w:cs="Times New Roman"/>
          <w:b/>
          <w:sz w:val="21"/>
          <w:szCs w:val="21"/>
        </w:rPr>
      </w:pPr>
      <w:r>
        <w:rPr>
          <w:rFonts w:hint="default" w:ascii="Times New Roman" w:hAnsi="Times New Roman" w:cs="Times New Roman"/>
          <w:b/>
          <w:sz w:val="21"/>
          <w:szCs w:val="21"/>
        </w:rPr>
        <w:t>Tap craft beer bar as Restaurant Manager</w:t>
      </w:r>
    </w:p>
    <w:p w14:paraId="1F137EFC">
      <w:pPr>
        <w:pStyle w:val="16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  <w:szCs w:val="21"/>
        </w:rPr>
        <w:t>March 2015-Jan2018</w:t>
      </w:r>
    </w:p>
    <w:p w14:paraId="49FB4E08">
      <w:pPr>
        <w:pStyle w:val="16"/>
        <w:spacing w:line="240" w:lineRule="auto"/>
        <w:rPr>
          <w:rFonts w:hint="default" w:ascii="Times New Roman" w:hAnsi="Times New Roman" w:cs="Times New Roman"/>
        </w:rPr>
      </w:pPr>
    </w:p>
    <w:p w14:paraId="48ED637F">
      <w:pPr>
        <w:pStyle w:val="15"/>
        <w:numPr>
          <w:ilvl w:val="0"/>
          <w:numId w:val="4"/>
        </w:numPr>
        <w:spacing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Established mandatory customer service training program for all customer facing employees. Boosted guest satisfaction within 6 months.</w:t>
      </w:r>
    </w:p>
    <w:p w14:paraId="560EC9C4">
      <w:pPr>
        <w:pStyle w:val="15"/>
        <w:numPr>
          <w:ilvl w:val="0"/>
          <w:numId w:val="4"/>
        </w:numPr>
        <w:spacing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Improved efficiency, sequence of service, order expediting and table-turn times to achieve a maximum gain in daily covers served with zero additional labor or overhead costs.</w:t>
      </w:r>
    </w:p>
    <w:p w14:paraId="105F3AC0">
      <w:pPr>
        <w:pStyle w:val="15"/>
        <w:numPr>
          <w:ilvl w:val="0"/>
          <w:numId w:val="4"/>
        </w:numPr>
        <w:spacing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Increased employee satisfaction by while cutting staff turnover in more than half by developing staff recognition and accountability programs.</w:t>
      </w:r>
    </w:p>
    <w:p w14:paraId="305D835C">
      <w:pPr>
        <w:pStyle w:val="15"/>
        <w:numPr>
          <w:ilvl w:val="0"/>
          <w:numId w:val="4"/>
        </w:numPr>
        <w:spacing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Partnered with bartenders to create and introduce cocktails.</w:t>
      </w:r>
    </w:p>
    <w:p w14:paraId="0E852F53">
      <w:pPr>
        <w:pStyle w:val="15"/>
        <w:numPr>
          <w:ilvl w:val="0"/>
          <w:numId w:val="4"/>
        </w:numPr>
        <w:spacing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Reduced food costs after identifying and eliminating inventory issues such as excess ordering, poor storage and inefficient waste management.</w:t>
      </w:r>
    </w:p>
    <w:p w14:paraId="267540E5">
      <w:pPr>
        <w:pStyle w:val="15"/>
        <w:numPr>
          <w:ilvl w:val="0"/>
          <w:numId w:val="4"/>
        </w:numPr>
        <w:spacing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Collaborated with GM and chef to plan and execute major kitchen renovation, installing new, modern equipment that increased efficiency.</w:t>
      </w:r>
    </w:p>
    <w:p w14:paraId="7B475E70">
      <w:pPr>
        <w:pStyle w:val="15"/>
        <w:numPr>
          <w:ilvl w:val="0"/>
          <w:numId w:val="4"/>
        </w:numPr>
        <w:spacing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Responsible for preparing beer menus and update POS system on daily basis.</w:t>
      </w:r>
    </w:p>
    <w:p w14:paraId="7BFEF94D">
      <w:pPr>
        <w:pStyle w:val="15"/>
        <w:numPr>
          <w:ilvl w:val="0"/>
          <w:numId w:val="4"/>
        </w:numPr>
        <w:spacing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Responsible for all petty cash and cash claims.</w:t>
      </w:r>
    </w:p>
    <w:p w14:paraId="7FAF00AC">
      <w:pPr>
        <w:pStyle w:val="15"/>
        <w:numPr>
          <w:ilvl w:val="0"/>
          <w:numId w:val="4"/>
        </w:numPr>
        <w:spacing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Prepare everyday sales reports and reporting any discrepancies.</w:t>
      </w:r>
    </w:p>
    <w:p w14:paraId="77B9B081">
      <w:pPr>
        <w:spacing w:after="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</w:p>
    <w:p w14:paraId="29B545F7">
      <w:pPr>
        <w:spacing w:after="0" w:line="240" w:lineRule="auto"/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  <w:lang w:val="en-GB"/>
        </w:rPr>
      </w:pP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  <w:t xml:space="preserve">NYCs burger joint as </w:t>
      </w: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  <w:lang w:val="en-GB"/>
        </w:rPr>
        <w:t>C</w:t>
      </w: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  <w:t>o Manager, Head of the craft beer bar</w:t>
      </w:r>
    </w:p>
    <w:p w14:paraId="2A49ED5F">
      <w:pPr>
        <w:spacing w:after="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  <w:lang w:val="en-GB"/>
        </w:rPr>
        <w:t>March 2016-May 2016</w:t>
      </w:r>
    </w:p>
    <w:p w14:paraId="71242AC7">
      <w:pPr>
        <w:spacing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</w:p>
    <w:p w14:paraId="138A0942">
      <w:pPr>
        <w:pStyle w:val="15"/>
        <w:numPr>
          <w:ilvl w:val="0"/>
          <w:numId w:val="4"/>
        </w:numPr>
        <w:spacing w:after="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Part of the preopening team assisted in setting up the new bar and burger themed restaurant.</w:t>
      </w:r>
    </w:p>
    <w:p w14:paraId="3191F149">
      <w:pPr>
        <w:pStyle w:val="15"/>
        <w:numPr>
          <w:ilvl w:val="0"/>
          <w:numId w:val="4"/>
        </w:numPr>
        <w:spacing w:after="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 xml:space="preserve">Liaise with suppliers negotiating cost pricing for all food, beverage and other supplies. </w:t>
      </w:r>
    </w:p>
    <w:p w14:paraId="46E23BDC">
      <w:pPr>
        <w:pStyle w:val="15"/>
        <w:numPr>
          <w:ilvl w:val="0"/>
          <w:numId w:val="4"/>
        </w:numPr>
        <w:spacing w:after="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Responsible for about 15 employees.</w:t>
      </w:r>
    </w:p>
    <w:p w14:paraId="701F458E">
      <w:pPr>
        <w:pStyle w:val="15"/>
        <w:numPr>
          <w:ilvl w:val="0"/>
          <w:numId w:val="4"/>
        </w:numPr>
        <w:spacing w:after="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Inventory and stock control.</w:t>
      </w:r>
    </w:p>
    <w:p w14:paraId="7ABC423B">
      <w:pPr>
        <w:pStyle w:val="15"/>
        <w:numPr>
          <w:ilvl w:val="0"/>
          <w:numId w:val="4"/>
        </w:numPr>
        <w:spacing w:after="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Provide excellent service while meeting and exceeding sales goals.</w:t>
      </w:r>
    </w:p>
    <w:p w14:paraId="2345D622">
      <w:pPr>
        <w:pStyle w:val="15"/>
        <w:numPr>
          <w:ilvl w:val="0"/>
          <w:numId w:val="4"/>
        </w:numPr>
        <w:spacing w:after="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Responsible in hiring staff members.</w:t>
      </w:r>
    </w:p>
    <w:p w14:paraId="4934A434">
      <w:pPr>
        <w:pStyle w:val="15"/>
        <w:numPr>
          <w:ilvl w:val="0"/>
          <w:numId w:val="4"/>
        </w:numPr>
        <w:spacing w:after="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Responsible for All beverage ordering and maintaining supplies and equipment.</w:t>
      </w:r>
    </w:p>
    <w:p w14:paraId="038C2E2B">
      <w:pPr>
        <w:pStyle w:val="15"/>
        <w:numPr>
          <w:ilvl w:val="0"/>
          <w:numId w:val="5"/>
        </w:numPr>
        <w:spacing w:after="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Responsible for all ordering and maintaining adequate supplies of beverage throughout operation</w:t>
      </w:r>
    </w:p>
    <w:p w14:paraId="46EB3D56">
      <w:pPr>
        <w:pStyle w:val="15"/>
        <w:numPr>
          <w:ilvl w:val="0"/>
          <w:numId w:val="5"/>
        </w:numPr>
        <w:spacing w:after="0" w:line="240" w:lineRule="auto"/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Responsible and maintain cleanliness of all areas of the bar and equipments according to company standards</w:t>
      </w:r>
    </w:p>
    <w:p w14:paraId="499CF451">
      <w:pPr>
        <w:spacing w:after="0" w:line="240" w:lineRule="auto"/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  <w:t xml:space="preserve">Brewerkz Restaurants and Microbrewery, Bar supervisor </w:t>
      </w:r>
    </w:p>
    <w:p w14:paraId="2555ACBB">
      <w:pPr>
        <w:spacing w:after="0" w:line="240" w:lineRule="auto"/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  <w:t>March2011-July 2015</w:t>
      </w:r>
    </w:p>
    <w:p w14:paraId="62D04B96">
      <w:pPr>
        <w:spacing w:after="0" w:line="240" w:lineRule="auto"/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</w:pPr>
    </w:p>
    <w:p w14:paraId="6BF0A889">
      <w:pPr>
        <w:pStyle w:val="15"/>
        <w:numPr>
          <w:ilvl w:val="0"/>
          <w:numId w:val="5"/>
        </w:numPr>
        <w:spacing w:after="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Responsible for bar opening, closing and operations.</w:t>
      </w:r>
    </w:p>
    <w:p w14:paraId="0A7E70F5">
      <w:pPr>
        <w:pStyle w:val="15"/>
        <w:numPr>
          <w:ilvl w:val="0"/>
          <w:numId w:val="5"/>
        </w:numPr>
        <w:spacing w:after="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Train new and current employees on beverage service and new drinks.</w:t>
      </w:r>
    </w:p>
    <w:p w14:paraId="2FC00ABF">
      <w:pPr>
        <w:pStyle w:val="15"/>
        <w:numPr>
          <w:ilvl w:val="0"/>
          <w:numId w:val="5"/>
        </w:numPr>
        <w:spacing w:after="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Liaise with suppliers negotiating pricing and new products available.</w:t>
      </w:r>
    </w:p>
    <w:p w14:paraId="75690D83">
      <w:pPr>
        <w:pStyle w:val="15"/>
        <w:numPr>
          <w:ilvl w:val="0"/>
          <w:numId w:val="4"/>
        </w:numPr>
        <w:spacing w:after="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Responsible for All beverage ordering and maintaining supplies and equipment.</w:t>
      </w:r>
    </w:p>
    <w:p w14:paraId="5A384968">
      <w:pPr>
        <w:pStyle w:val="15"/>
        <w:numPr>
          <w:ilvl w:val="0"/>
          <w:numId w:val="5"/>
        </w:numPr>
        <w:spacing w:after="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Responsible for all ordering and maintaining adequate supplies of beverage throughout operation</w:t>
      </w:r>
    </w:p>
    <w:p w14:paraId="6AA45469">
      <w:pPr>
        <w:pStyle w:val="15"/>
        <w:numPr>
          <w:ilvl w:val="0"/>
          <w:numId w:val="5"/>
        </w:numPr>
        <w:spacing w:after="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Responsible and maintain cleanliness of all areas of the bar and equipments according to company standards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  <w:lang w:val="en-SG"/>
        </w:rPr>
        <w:t>.</w:t>
      </w:r>
    </w:p>
    <w:p w14:paraId="3D473E06">
      <w:pPr>
        <w:spacing w:after="0" w:line="240" w:lineRule="auto"/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  <w:t>Taj Coromandel a 5</w:t>
      </w: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  <w:lang w:val="en-GB"/>
        </w:rPr>
        <w:t xml:space="preserve"> </w:t>
      </w: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  <w:t>star luxury hotel at Chennai, India as a waiter from October '06 till July’08.</w:t>
      </w:r>
    </w:p>
    <w:p w14:paraId="71234C03">
      <w:pPr>
        <w:spacing w:after="0" w:line="240" w:lineRule="auto"/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</w:pPr>
    </w:p>
    <w:p w14:paraId="7227F524">
      <w:pPr>
        <w:spacing w:after="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  <w:t>Worked as a freelance bartender from 2008-2009.</w:t>
      </w:r>
    </w:p>
    <w:p w14:paraId="148F51BD">
      <w:pPr>
        <w:spacing w:before="240" w:after="6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  <w:t>Training Experience:</w:t>
      </w:r>
    </w:p>
    <w:p w14:paraId="593F7CF4">
      <w:pPr>
        <w:numPr>
          <w:ilvl w:val="0"/>
          <w:numId w:val="6"/>
        </w:numPr>
        <w:spacing w:after="0" w:line="240" w:lineRule="auto"/>
        <w:ind w:left="360"/>
        <w:jc w:val="both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 xml:space="preserve">Undergone Industrial Exposure Training in Taj Connemara 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  <w:lang w:val="en-GB"/>
        </w:rPr>
        <w:t>5 st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ar hotel for the period of 4months operating in all departments.</w:t>
      </w:r>
    </w:p>
    <w:p w14:paraId="73A97D72">
      <w:pPr>
        <w:numPr>
          <w:ilvl w:val="0"/>
          <w:numId w:val="6"/>
        </w:numPr>
        <w:spacing w:after="0" w:line="240" w:lineRule="auto"/>
        <w:ind w:left="360"/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Undergone Industrial Exposure Training in</w:t>
      </w: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  <w:t xml:space="preserve"> 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Taj Coromandel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  <w:lang w:val="en-GB"/>
        </w:rPr>
        <w:t xml:space="preserve"> 5 star 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luxury hotel for the period of 3 months in F&amp;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  <w:lang w:val="en-GB"/>
        </w:rPr>
        <w:t>B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 xml:space="preserve"> service.</w:t>
      </w:r>
    </w:p>
    <w:p w14:paraId="483E7254">
      <w:pPr>
        <w:spacing w:after="0" w:line="240" w:lineRule="auto"/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</w:pPr>
    </w:p>
    <w:p w14:paraId="1EB4DA5B">
      <w:pPr>
        <w:spacing w:after="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  <w:t>Strengths:</w:t>
      </w:r>
    </w:p>
    <w:p w14:paraId="1B29A6BC">
      <w:pPr>
        <w:spacing w:after="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</w:p>
    <w:p w14:paraId="27EE2D53">
      <w:pPr>
        <w:pStyle w:val="15"/>
        <w:numPr>
          <w:ilvl w:val="0"/>
          <w:numId w:val="7"/>
        </w:numPr>
        <w:spacing w:after="0" w:line="240" w:lineRule="auto"/>
        <w:ind w:left="360" w:firstLine="0"/>
        <w:jc w:val="both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Meticulous approach to my work.</w:t>
      </w:r>
    </w:p>
    <w:p w14:paraId="774D9760">
      <w:pPr>
        <w:pStyle w:val="15"/>
        <w:numPr>
          <w:ilvl w:val="0"/>
          <w:numId w:val="7"/>
        </w:numPr>
        <w:spacing w:after="0" w:line="240" w:lineRule="auto"/>
        <w:ind w:left="360" w:firstLine="0"/>
        <w:jc w:val="both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Courteous and professional</w:t>
      </w:r>
    </w:p>
    <w:p w14:paraId="76B52FFD">
      <w:pPr>
        <w:pStyle w:val="15"/>
        <w:numPr>
          <w:ilvl w:val="0"/>
          <w:numId w:val="7"/>
        </w:numPr>
        <w:spacing w:after="0" w:line="240" w:lineRule="auto"/>
        <w:ind w:left="360" w:firstLine="0"/>
        <w:jc w:val="both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Able to multi task</w:t>
      </w:r>
    </w:p>
    <w:p w14:paraId="1FFEEF54">
      <w:pPr>
        <w:pStyle w:val="15"/>
        <w:numPr>
          <w:ilvl w:val="0"/>
          <w:numId w:val="7"/>
        </w:numPr>
        <w:spacing w:after="0" w:line="240" w:lineRule="auto"/>
        <w:ind w:left="360" w:firstLine="0"/>
        <w:jc w:val="both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Quick learner and efficient employee, motivated and dedicated to get the job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  <w:lang w:val="en-GB"/>
        </w:rPr>
        <w:t xml:space="preserve"> 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done.</w:t>
      </w:r>
    </w:p>
    <w:p w14:paraId="12302B15">
      <w:pPr>
        <w:spacing w:after="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</w:p>
    <w:p w14:paraId="5CF175A1">
      <w:pPr>
        <w:spacing w:after="120" w:line="240" w:lineRule="auto"/>
        <w:jc w:val="both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 </w:t>
      </w: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</w:rPr>
        <w:t>PERSONAL DETAILS:</w:t>
      </w:r>
    </w:p>
    <w:p w14:paraId="363A99C0">
      <w:pPr>
        <w:pStyle w:val="15"/>
        <w:bidi/>
        <w:spacing w:before="240" w:after="60" w:line="240" w:lineRule="auto"/>
        <w:ind w:left="0"/>
        <w:jc w:val="right"/>
        <w:rPr>
          <w:rFonts w:hint="default" w:ascii="Times New Roman" w:hAnsi="Times New Roman" w:eastAsia="Adobe Gothic Std B" w:cs="Times New Roman"/>
          <w:color w:val="333333"/>
          <w:sz w:val="21"/>
          <w:szCs w:val="21"/>
          <w:lang w:val="en-GB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 xml:space="preserve">Residential status                 :      Singapore 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  <w:lang w:val="en-GB"/>
        </w:rPr>
        <w:t>P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 xml:space="preserve">ermanent 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  <w:lang w:val="en-GB"/>
        </w:rPr>
        <w:t>R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esident</w:t>
      </w:r>
    </w:p>
    <w:p w14:paraId="6CBB3E79">
      <w:pPr>
        <w:pStyle w:val="15"/>
        <w:bidi/>
        <w:spacing w:before="240" w:after="60" w:line="240" w:lineRule="auto"/>
        <w:ind w:left="0"/>
        <w:jc w:val="right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  <w:lang w:val="en-GB"/>
        </w:rPr>
        <w:t>Identification Number           :      S8783958C</w:t>
      </w:r>
    </w:p>
    <w:p w14:paraId="730CC238">
      <w:pPr>
        <w:bidi/>
        <w:spacing w:after="0" w:line="240" w:lineRule="auto"/>
        <w:ind w:left="40"/>
        <w:jc w:val="right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Contact no                      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  <w:lang w:val="en-GB"/>
        </w:rPr>
        <w:t xml:space="preserve"> 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   :   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  <w:lang w:val="en-GB"/>
        </w:rPr>
        <w:t xml:space="preserve"> 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 +6592720931</w:t>
      </w:r>
    </w:p>
    <w:p w14:paraId="4B83D149">
      <w:pPr>
        <w:bidi/>
        <w:spacing w:after="0" w:line="240" w:lineRule="auto"/>
        <w:ind w:left="40"/>
        <w:jc w:val="right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Language Known              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  <w:lang w:val="en-GB"/>
        </w:rPr>
        <w:t xml:space="preserve">  </w:t>
      </w: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 xml:space="preserve"> :     English,Tamil</w:t>
      </w:r>
    </w:p>
    <w:p w14:paraId="1B00A993">
      <w:pPr>
        <w:bidi/>
        <w:spacing w:after="0" w:line="240" w:lineRule="auto"/>
        <w:ind w:left="40"/>
        <w:jc w:val="right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Sex                                    :     Male</w:t>
      </w:r>
    </w:p>
    <w:p w14:paraId="03762DE5">
      <w:pPr>
        <w:bidi/>
        <w:spacing w:after="0" w:line="240" w:lineRule="auto"/>
        <w:ind w:left="40"/>
        <w:jc w:val="right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Nationality                          :     Indian</w:t>
      </w:r>
    </w:p>
    <w:p w14:paraId="67CB5439">
      <w:pPr>
        <w:bidi/>
        <w:spacing w:after="0" w:line="240" w:lineRule="auto"/>
        <w:ind w:left="40"/>
        <w:jc w:val="right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Religion                              :     Hindu</w:t>
      </w:r>
      <w:bookmarkStart w:id="0" w:name="_GoBack"/>
      <w:bookmarkEnd w:id="0"/>
    </w:p>
    <w:p w14:paraId="7E6B0B16">
      <w:pPr>
        <w:bidi/>
        <w:spacing w:after="0" w:line="240" w:lineRule="auto"/>
        <w:ind w:left="40"/>
        <w:jc w:val="right"/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  <w:u w:val="single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Marital Status                     :     Married</w:t>
      </w:r>
    </w:p>
    <w:p w14:paraId="6B9538E9">
      <w:pPr>
        <w:spacing w:after="0" w:line="240" w:lineRule="auto"/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  <w:u w:val="single"/>
        </w:rPr>
      </w:pPr>
    </w:p>
    <w:p w14:paraId="56B52E77">
      <w:pPr>
        <w:spacing w:after="0" w:line="240" w:lineRule="auto"/>
        <w:ind w:left="760"/>
        <w:jc w:val="center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b/>
          <w:color w:val="333333"/>
          <w:sz w:val="21"/>
          <w:szCs w:val="21"/>
          <w:u w:val="single"/>
        </w:rPr>
        <w:t>Declaration</w:t>
      </w:r>
    </w:p>
    <w:p w14:paraId="7FC473C0">
      <w:pPr>
        <w:spacing w:after="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 </w:t>
      </w:r>
    </w:p>
    <w:p w14:paraId="2E999BDD">
      <w:pPr>
        <w:spacing w:after="0" w:line="240" w:lineRule="auto"/>
        <w:ind w:firstLine="720"/>
        <w:jc w:val="both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>I hereby declare that the above statement in this application is true and complete to the best of my knowledge and belief.</w:t>
      </w:r>
    </w:p>
    <w:p w14:paraId="55FD44BA">
      <w:pPr>
        <w:spacing w:after="0" w:line="240" w:lineRule="auto"/>
        <w:ind w:firstLine="720"/>
        <w:jc w:val="both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</w:p>
    <w:p w14:paraId="70426C6F">
      <w:pPr>
        <w:spacing w:after="0" w:line="240" w:lineRule="auto"/>
        <w:jc w:val="both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 xml:space="preserve">                                                                                        (Soundarajan Yuvaraj).</w:t>
      </w:r>
    </w:p>
    <w:p w14:paraId="3F46C87F">
      <w:pPr>
        <w:spacing w:after="0" w:line="240" w:lineRule="auto"/>
        <w:ind w:firstLine="720"/>
        <w:jc w:val="both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 xml:space="preserve">                                                                                                </w:t>
      </w:r>
    </w:p>
    <w:p w14:paraId="198698D0">
      <w:pPr>
        <w:spacing w:after="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  <w:t xml:space="preserve">          </w:t>
      </w:r>
    </w:p>
    <w:p w14:paraId="5BA133E2">
      <w:pPr>
        <w:spacing w:after="0" w:line="240" w:lineRule="auto"/>
        <w:rPr>
          <w:rFonts w:hint="default" w:ascii="Times New Roman" w:hAnsi="Times New Roman" w:eastAsia="Adobe Gothic Std B" w:cs="Times New Roman"/>
          <w:color w:val="333333"/>
          <w:sz w:val="21"/>
          <w:szCs w:val="21"/>
        </w:rPr>
      </w:pPr>
    </w:p>
    <w:p w14:paraId="52505A83">
      <w:pPr>
        <w:spacing w:line="240" w:lineRule="auto"/>
        <w:rPr>
          <w:rFonts w:hint="default" w:ascii="Times New Roman" w:hAnsi="Times New Roman" w:cs="Times New Roman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3686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ont45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Adobe Gothic Std 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/>
      </w:rPr>
    </w:lvl>
    <w:lvl w:ilvl="1" w:tentative="0">
      <w:start w:val="1"/>
      <w:numFmt w:val="decimal"/>
      <w:lvlText w:val="%2"/>
      <w:lvlJc w:val="left"/>
      <w:pPr>
        <w:tabs>
          <w:tab w:val="left" w:pos="0"/>
        </w:tabs>
        <w:ind w:left="1080" w:hanging="360"/>
      </w:pPr>
    </w:lvl>
    <w:lvl w:ilvl="2" w:tentative="0">
      <w:start w:val="1"/>
      <w:numFmt w:val="decimal"/>
      <w:lvlText w:val="%2.%3"/>
      <w:lvlJc w:val="left"/>
      <w:pPr>
        <w:tabs>
          <w:tab w:val="left" w:pos="0"/>
        </w:tabs>
        <w:ind w:left="1440" w:hanging="360"/>
      </w:pPr>
    </w:lvl>
    <w:lvl w:ilvl="3" w:tentative="0">
      <w:start w:val="1"/>
      <w:numFmt w:val="decimal"/>
      <w:lvlText w:val="%2.%3.%4"/>
      <w:lvlJc w:val="left"/>
      <w:pPr>
        <w:tabs>
          <w:tab w:val="left" w:pos="0"/>
        </w:tabs>
        <w:ind w:left="1800" w:hanging="360"/>
      </w:pPr>
    </w:lvl>
    <w:lvl w:ilvl="4" w:tentative="0">
      <w:start w:val="1"/>
      <w:numFmt w:val="decimal"/>
      <w:lvlText w:val="%2.%3.%4.%5"/>
      <w:lvlJc w:val="left"/>
      <w:pPr>
        <w:tabs>
          <w:tab w:val="left" w:pos="0"/>
        </w:tabs>
        <w:ind w:left="2160" w:hanging="360"/>
      </w:pPr>
    </w:lvl>
    <w:lvl w:ilvl="5" w:tentative="0">
      <w:start w:val="1"/>
      <w:numFmt w:val="decimal"/>
      <w:lvlText w:val="%2.%3.%4.%5.%6"/>
      <w:lvlJc w:val="left"/>
      <w:pPr>
        <w:tabs>
          <w:tab w:val="left" w:pos="0"/>
        </w:tabs>
        <w:ind w:left="2520" w:hanging="360"/>
      </w:pPr>
    </w:lvl>
    <w:lvl w:ilvl="6" w:tentative="0">
      <w:start w:val="1"/>
      <w:numFmt w:val="decimal"/>
      <w:lvlText w:val="%2.%3.%4.%5.%6.%7"/>
      <w:lvlJc w:val="left"/>
      <w:pPr>
        <w:tabs>
          <w:tab w:val="left" w:pos="0"/>
        </w:tabs>
        <w:ind w:left="2880" w:hanging="360"/>
      </w:pPr>
    </w:lvl>
    <w:lvl w:ilvl="7" w:tentative="0">
      <w:start w:val="1"/>
      <w:numFmt w:val="decimal"/>
      <w:lvlText w:val="%2.%3.%4.%5.%6.%7.%8"/>
      <w:lvlJc w:val="left"/>
      <w:pPr>
        <w:tabs>
          <w:tab w:val="left" w:pos="0"/>
        </w:tabs>
        <w:ind w:left="3240" w:hanging="360"/>
      </w:pPr>
    </w:lvl>
    <w:lvl w:ilvl="8" w:tentative="0">
      <w:start w:val="1"/>
      <w:numFmt w:val="decimal"/>
      <w:lvlText w:val="%2.%3.%4.%5.%6.%7.%8.%9"/>
      <w:lvlJc w:val="left"/>
      <w:pPr>
        <w:tabs>
          <w:tab w:val="left" w:pos="0"/>
        </w:tabs>
        <w:ind w:left="3600" w:hanging="360"/>
      </w:pPr>
    </w:lvl>
  </w:abstractNum>
  <w:abstractNum w:abstractNumId="1">
    <w:nsid w:val="00000002"/>
    <w:multiLevelType w:val="multilevel"/>
    <w:tmpl w:val="00000002"/>
    <w:lvl w:ilvl="0" w:tentative="0">
      <w:start w:val="1"/>
      <w:numFmt w:val="bullet"/>
      <w:lvlText w:val=""/>
      <w:lvlJc w:val="left"/>
      <w:pPr>
        <w:tabs>
          <w:tab w:val="left" w:pos="0"/>
        </w:tabs>
        <w:ind w:left="36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multilevel"/>
    <w:tmpl w:val="00000004"/>
    <w:lvl w:ilvl="0" w:tentative="0">
      <w:start w:val="1"/>
      <w:numFmt w:val="bullet"/>
      <w:lvlText w:val=""/>
      <w:lvlJc w:val="left"/>
      <w:pPr>
        <w:tabs>
          <w:tab w:val="left" w:pos="0"/>
        </w:tabs>
        <w:ind w:left="720" w:hanging="360"/>
      </w:pPr>
      <w:rPr>
        <w:rFonts w:ascii="Wingdings" w:hAnsi="Wingdings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multilevel"/>
    <w:tmpl w:val="00000005"/>
    <w:lvl w:ilvl="0" w:tentative="0">
      <w:start w:val="1"/>
      <w:numFmt w:val="bullet"/>
      <w:lvlText w:val=""/>
      <w:lvlJc w:val="left"/>
      <w:pPr>
        <w:tabs>
          <w:tab w:val="left" w:pos="0"/>
        </w:tabs>
        <w:ind w:left="720" w:hanging="360"/>
      </w:pPr>
      <w:rPr>
        <w:rFonts w:ascii="Wingdings" w:hAnsi="Wingdings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multilevel"/>
    <w:tmpl w:val="00000006"/>
    <w:lvl w:ilvl="0" w:tentative="0">
      <w:start w:val="1"/>
      <w:numFmt w:val="bullet"/>
      <w:lvlText w:val=""/>
      <w:lvlJc w:val="left"/>
      <w:pPr>
        <w:tabs>
          <w:tab w:val="left" w:pos="0"/>
        </w:tabs>
        <w:ind w:left="360" w:hanging="360"/>
      </w:pPr>
      <w:rPr>
        <w:rFonts w:ascii="Wingdings" w:hAnsi="Wingdings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080" w:hanging="360"/>
      </w:pPr>
      <w:rPr>
        <w:rFonts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18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5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240" w:hanging="360"/>
      </w:pPr>
      <w:rPr>
        <w:rFonts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39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46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400" w:hanging="360"/>
      </w:pPr>
      <w:rPr>
        <w:rFonts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120" w:hanging="360"/>
      </w:pPr>
      <w:rPr>
        <w:rFonts w:ascii="Wingdings" w:hAnsi="Wingdings"/>
      </w:rPr>
    </w:lvl>
  </w:abstractNum>
  <w:abstractNum w:abstractNumId="6">
    <w:nsid w:val="00000007"/>
    <w:multiLevelType w:val="multilevel"/>
    <w:tmpl w:val="00000007"/>
    <w:lvl w:ilvl="0" w:tentative="0">
      <w:start w:val="1"/>
      <w:numFmt w:val="bullet"/>
      <w:lvlText w:val=""/>
      <w:lvlJc w:val="left"/>
      <w:pPr>
        <w:tabs>
          <w:tab w:val="left" w:pos="0"/>
        </w:tabs>
        <w:ind w:left="720" w:hanging="360"/>
      </w:pPr>
      <w:rPr>
        <w:rFonts w:ascii="Wingdings" w:hAnsi="Wingdings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1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noPunctuationKerning w:val="1"/>
  <w:characterSpacingControl w:val="doNotCompress"/>
  <w:strictFirstAndLastChars w:val="1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9BD"/>
    <w:rsid w:val="00031FBA"/>
    <w:rsid w:val="00043C42"/>
    <w:rsid w:val="00110F25"/>
    <w:rsid w:val="001A34A3"/>
    <w:rsid w:val="002726CF"/>
    <w:rsid w:val="003A53AD"/>
    <w:rsid w:val="00506C95"/>
    <w:rsid w:val="006D17E0"/>
    <w:rsid w:val="006F5B2E"/>
    <w:rsid w:val="007749BD"/>
    <w:rsid w:val="009C2818"/>
    <w:rsid w:val="00BF061B"/>
    <w:rsid w:val="00E25B72"/>
    <w:rsid w:val="00E8218D"/>
    <w:rsid w:val="00F20C6B"/>
    <w:rsid w:val="00F66C14"/>
    <w:rsid w:val="138B0DAB"/>
    <w:rsid w:val="1830753E"/>
    <w:rsid w:val="18517A73"/>
    <w:rsid w:val="27A9577E"/>
    <w:rsid w:val="2C6D5473"/>
    <w:rsid w:val="3A52058D"/>
    <w:rsid w:val="428233D4"/>
    <w:rsid w:val="4CB47E1D"/>
    <w:rsid w:val="72601FB5"/>
    <w:rsid w:val="73E2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160" w:line="259" w:lineRule="auto"/>
    </w:pPr>
    <w:rPr>
      <w:rFonts w:ascii="Calibri" w:hAnsi="Calibri" w:eastAsia="SimSun" w:cs="font45"/>
      <w:kern w:val="1"/>
      <w:sz w:val="22"/>
      <w:szCs w:val="22"/>
      <w:lang w:val="en-SG" w:eastAsia="ar-SA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after="120"/>
    </w:p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6">
    <w:name w:val="footer"/>
    <w:basedOn w:val="1"/>
    <w:qFormat/>
    <w:uiPriority w:val="0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7">
    <w:name w:val="header"/>
    <w:basedOn w:val="1"/>
    <w:uiPriority w:val="0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8">
    <w:name w:val="List"/>
    <w:basedOn w:val="4"/>
    <w:qFormat/>
    <w:uiPriority w:val="0"/>
    <w:rPr>
      <w:rFonts w:cs="Mangal"/>
    </w:rPr>
  </w:style>
  <w:style w:type="paragraph" w:styleId="9">
    <w:name w:val="Title"/>
    <w:basedOn w:val="1"/>
    <w:next w:val="1"/>
    <w:link w:val="17"/>
    <w:qFormat/>
    <w:uiPriority w:val="10"/>
    <w:pPr>
      <w:spacing w:before="240" w:after="60"/>
      <w:jc w:val="center"/>
      <w:outlineLvl w:val="0"/>
    </w:pPr>
    <w:rPr>
      <w:rFonts w:ascii="Calibri Light" w:hAnsi="Calibri Light" w:eastAsia="Times New Roman" w:cs="Times New Roman"/>
      <w:b/>
      <w:bCs/>
      <w:kern w:val="28"/>
      <w:sz w:val="32"/>
      <w:szCs w:val="32"/>
    </w:rPr>
  </w:style>
  <w:style w:type="character" w:customStyle="1" w:styleId="10">
    <w:name w:val="Header Char"/>
    <w:uiPriority w:val="0"/>
    <w:rPr>
      <w:rFonts w:cs="font45"/>
    </w:rPr>
  </w:style>
  <w:style w:type="character" w:customStyle="1" w:styleId="11">
    <w:name w:val="Footer Char"/>
    <w:uiPriority w:val="0"/>
    <w:rPr>
      <w:rFonts w:cs="font45"/>
    </w:rPr>
  </w:style>
  <w:style w:type="character" w:customStyle="1" w:styleId="12">
    <w:name w:val="ListLabel 1"/>
    <w:uiPriority w:val="0"/>
    <w:rPr>
      <w:rFonts w:cs="Courier New"/>
    </w:rPr>
  </w:style>
  <w:style w:type="paragraph" w:customStyle="1" w:styleId="13">
    <w:name w:val="Heading"/>
    <w:basedOn w:val="1"/>
    <w:next w:val="4"/>
    <w:uiPriority w:val="0"/>
    <w:pPr>
      <w:keepNext/>
      <w:spacing w:before="240" w:after="120"/>
    </w:pPr>
    <w:rPr>
      <w:rFonts w:ascii="Arial" w:hAnsi="Arial" w:eastAsia="Microsoft YaHei" w:cs="Mangal"/>
      <w:sz w:val="28"/>
      <w:szCs w:val="28"/>
    </w:rPr>
  </w:style>
  <w:style w:type="paragraph" w:customStyle="1" w:styleId="14">
    <w:name w:val="Index"/>
    <w:basedOn w:val="1"/>
    <w:qFormat/>
    <w:uiPriority w:val="0"/>
    <w:pPr>
      <w:suppressLineNumbers/>
    </w:pPr>
    <w:rPr>
      <w:rFonts w:cs="Mangal"/>
    </w:rPr>
  </w:style>
  <w:style w:type="paragraph" w:styleId="15">
    <w:name w:val="List Paragraph"/>
    <w:basedOn w:val="1"/>
    <w:qFormat/>
    <w:uiPriority w:val="0"/>
    <w:pPr>
      <w:ind w:left="720"/>
    </w:pPr>
  </w:style>
  <w:style w:type="paragraph" w:styleId="16">
    <w:name w:val="No Spacing"/>
    <w:qFormat/>
    <w:uiPriority w:val="0"/>
    <w:pPr>
      <w:suppressAutoHyphens/>
      <w:spacing w:line="100" w:lineRule="atLeast"/>
    </w:pPr>
    <w:rPr>
      <w:rFonts w:ascii="Calibri" w:hAnsi="Calibri" w:eastAsia="SimSun" w:cs="font45"/>
      <w:kern w:val="1"/>
      <w:sz w:val="22"/>
      <w:szCs w:val="22"/>
      <w:lang w:val="en-SG" w:eastAsia="ar-SA" w:bidi="ar-SA"/>
    </w:rPr>
  </w:style>
  <w:style w:type="character" w:customStyle="1" w:styleId="17">
    <w:name w:val="Title Char"/>
    <w:link w:val="9"/>
    <w:uiPriority w:val="10"/>
    <w:rPr>
      <w:rFonts w:ascii="Calibri Light" w:hAnsi="Calibri Light" w:eastAsia="Times New Roman" w:cs="Times New Roman"/>
      <w:b/>
      <w:bCs/>
      <w:kern w:val="28"/>
      <w:sz w:val="32"/>
      <w:szCs w:val="32"/>
      <w:lang w:eastAsia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1085</Words>
  <Characters>6189</Characters>
  <Lines>51</Lines>
  <Paragraphs>14</Paragraphs>
  <TotalTime>19</TotalTime>
  <ScaleCrop>false</ScaleCrop>
  <LinksUpToDate>false</LinksUpToDate>
  <CharactersWithSpaces>7260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2023-05-26T11:48:00Z</dcterms:created>
  <dc:creator>UV</dc:creator>
  <cp:lastModifiedBy>Yuvi Raj</cp:lastModifiedBy>
  <cp:lastPrinted>2411-12-31T16:00:00Z</cp:lastPrinted>
  <dcterms:modified xsi:type="dcterms:W3CDTF">2025-07-16T13:15:17Z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1033-12.2.0.21546</vt:lpwstr>
  </property>
  <property fmtid="{D5CDD505-2E9C-101B-9397-08002B2CF9AE}" pid="9" name="ICV">
    <vt:lpwstr>E44ABD870A1E42618056D4292260C701_12</vt:lpwstr>
  </property>
</Properties>
</file>